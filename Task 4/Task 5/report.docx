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D621A044">
      <w:pPr>
        <w:pStyle w:val="36"/>
        <w:jc w:val="center"/>
      </w:pPr>
      <w:r>
        <w:t>Lab 5: Adversarial Search — Minimax and Alpha-Beta Pruning</w:t>
      </w:r>
    </w:p>
    <w:p w14:paraId="3930FACC">
      <w:r>
        <w:t xml:space="preserve">Student: </w:t>
      </w:r>
      <w:r>
        <w:rPr>
          <w:rFonts w:hint="default"/>
          <w:lang w:val="en-US"/>
        </w:rPr>
        <w:t>Maryam Rasheed</w:t>
      </w:r>
      <w:r>
        <w:rPr>
          <w:lang w:val="en-US"/>
        </w:rPr>
        <w:t xml:space="preserve"> </w:t>
      </w:r>
    </w:p>
    <w:p w14:paraId="5B02B2F5">
      <w:pPr>
        <w:rPr>
          <w:rFonts w:hint="default"/>
          <w:lang w:val="en-US"/>
        </w:rPr>
      </w:pPr>
      <w:r>
        <w:t xml:space="preserve">Roll Number: </w:t>
      </w:r>
      <w:r>
        <w:rPr>
          <w:lang w:val="en-US"/>
        </w:rPr>
        <w:t>SU-92-BSAIM-F25-21</w:t>
      </w:r>
      <w:r>
        <w:rPr>
          <w:rFonts w:hint="default"/>
          <w:lang w:val="en-US"/>
        </w:rPr>
        <w:t>4</w:t>
      </w:r>
      <w:bookmarkStart w:id="0" w:name="_GoBack"/>
      <w:bookmarkEnd w:id="0"/>
    </w:p>
    <w:p w14:paraId="F3A5B6D7">
      <w:r>
        <w:t>Subject: Artificial Intelligence Lab</w:t>
      </w:r>
    </w:p>
    <w:p w14:paraId="3A6E4D29">
      <w:r>
        <w:t>Teacher: Rasikh Ali</w:t>
      </w:r>
    </w:p>
    <w:p w14:paraId="1EB3B1CB">
      <w:r>
        <w:t>Section: BSA 3D</w:t>
      </w:r>
    </w:p>
    <w:p w14:paraId="3190BE46">
      <w:pPr>
        <w:pStyle w:val="2"/>
      </w:pPr>
      <w:r>
        <w:t>Task 1: Hand Trace of Minimax</w:t>
      </w:r>
    </w:p>
    <w:p w14:paraId="91739401">
      <w:r>
        <w:t>Using the eight terminal scores from the supplied example: [3, 5, 2, 9, 3, 5, 2, 9]. The root is MAX, the next level is MIN, and the level above the leaves is MAX.</w:t>
      </w:r>
    </w:p>
    <w:p w14:paraId="A457083F">
      <w:r>
        <w:t>Bottom MAX values: max(3, 5) = 5; max(2, 9) = 9; max(3, 5) = 5; max(2, 9) = 9.</w:t>
      </w:r>
    </w:p>
    <w:p w14:paraId="D4CC1559">
      <w:r>
        <w:t>MIN values: min(5, 9) = 5 for the left subtree and min(5, 9) = 5 for the right subtree.</w:t>
      </w:r>
    </w:p>
    <w:p w14:paraId="214C6C61">
      <w:r>
        <w:t>Root MAX value: max(5, 5) = 5.</w:t>
      </w:r>
    </w:p>
    <w:p w14:paraId="C8D0F5D0">
      <w:r>
        <w:t>The Minimax root value is 5.</w:t>
      </w:r>
    </w:p>
    <w:p w14:paraId="8094333A">
      <w:pPr>
        <w:pStyle w:val="2"/>
      </w:pPr>
      <w:r>
        <w:t>Task 2: Leaf-Evaluation Counter</w:t>
      </w:r>
    </w:p>
    <w:p w14:paraId="96B0227E">
      <w:r>
        <w:t>The program increments a counter each time an algorithm reaches a terminal leaf. Both algorithms are run on the same trees so their evaluated-leaf counts can be compared.</w:t>
      </w:r>
    </w:p>
    <w:p w14:paraId="EC4A7D1B">
      <w:pPr>
        <w:pStyle w:val="2"/>
      </w:pPr>
      <w:r>
        <w:t>Task 3: Branch-Order Comparison</w:t>
      </w:r>
    </w:p>
    <w:p w14:paraId="F6610A97">
      <w:r>
        <w:t>The program tests the original leaf order [3, 5, 2, 9, 3, 5, 2, 9] and a reordered version [9, 2, 5, 3, 9, 2, 5, 3]. The tree's root value remains the same, while the number of leaves Alpha-Beta evaluates may depend on branch ordering.</w:t>
      </w:r>
    </w:p>
    <w:p w14:paraId="FBE08B00">
      <w:pPr>
        <w:pStyle w:val="2"/>
      </w:pPr>
      <w:r>
        <w:t>Results Interpretation</w:t>
      </w:r>
    </w:p>
    <w:p w14:paraId="187F1184">
      <w:r>
        <w:t>Minimax evaluates every leaf. Alpha-Beta uses alpha and beta bounds to stop exploring branches that cannot improve the current decision. It preserves the Minimax result, while the amount of pruning depends on branch order.</w:t>
      </w:r>
    </w:p>
    <w:p w14:paraId="6EC8B40B">
      <w:pPr>
        <w:pStyle w:val="2"/>
      </w:pPr>
      <w:r>
        <w:t>Edge-Case Test</w:t>
      </w:r>
    </w:p>
    <w:p w14:paraId="CD87F5CE">
      <w:r>
        <w:t>A tree where every terminal score is 4 is included. Both algorithms should return 4, confirming that they agree when all outcomes have equal values.</w:t>
      </w:r>
    </w:p>
    <w:p w14:paraId="EDB33F72">
      <w:pPr>
        <w:pStyle w:val="2"/>
      </w:pPr>
      <w:r>
        <w:t>Reflection</w:t>
      </w:r>
    </w:p>
    <w:p w14:paraId="BE289809">
      <w:r>
        <w:t>I learned how MAX and MIN choose values at alternating levels of a game tree. I also learned that Alpha-Beta pruning can reduce the number of evaluated leaves without changing the optimal Minimax result. Branch ordering affects pruning efficiency.</w:t>
      </w:r>
    </w:p>
    <w:p w14:paraId="061D7129">
      <w:pPr>
        <w:pStyle w:val="2"/>
      </w:pPr>
      <w:r>
        <w:t>Responsible Practice</w:t>
      </w:r>
    </w:p>
    <w:p w14:paraId="D7618F96">
      <w:r>
        <w:t>The terminal scores, returned values, and leaf counters are displayed in the program output so the results can be checked and reproduced.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singleLevel"/>
    <w:tmpl w:val="00000002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00000003"/>
    <w:multiLevelType w:val="singleLevel"/>
    <w:tmpl w:val="00000003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00000005"/>
    <w:multiLevelType w:val="singleLevel"/>
    <w:tmpl w:val="00000005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00000006"/>
    <w:multiLevelType w:val="singleLevel"/>
    <w:tmpl w:val="00000006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00000007"/>
    <w:multiLevelType w:val="singleLevel"/>
    <w:tmpl w:val="00000007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00000008"/>
    <w:multiLevelType w:val="singleLevel"/>
    <w:tmpl w:val="00000008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5B3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ＭＳ 明朝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99" w:semiHidden="0" w:name="macro"/>
    <w:lsdException w:unhideWhenUsed="0" w:uiPriority="0" w:semiHidden="0" w:name="toa heading"/>
    <w:lsdException w:qFormat="1"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0" w:semiHidden="0" w:name="List 4"/>
    <w:lsdException w:unhideWhenUsed="0" w:uiPriority="0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0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unhideWhenUsed="0"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ＭＳ 明朝" w:cs="SimSu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 w:cs="SimSun"/>
      <w:b/>
      <w:bCs/>
      <w:color w:val="365F91"/>
      <w:sz w:val="28"/>
      <w:szCs w:val="28"/>
    </w:rPr>
  </w:style>
  <w:style w:type="paragraph" w:styleId="3">
    <w:name w:val="heading 2"/>
    <w:basedOn w:val="1"/>
    <w:next w:val="1"/>
    <w:link w:val="139"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 w:cs="SimSun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140"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 w:cs="SimSun"/>
      <w:b/>
      <w:bCs/>
      <w:color w:val="4F81BD"/>
    </w:rPr>
  </w:style>
  <w:style w:type="paragraph" w:styleId="5">
    <w:name w:val="heading 4"/>
    <w:basedOn w:val="1"/>
    <w:next w:val="1"/>
    <w:link w:val="150"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SimSun"/>
      <w:b/>
      <w:bCs/>
      <w:i/>
      <w:iCs/>
      <w:color w:val="4F81BD"/>
    </w:rPr>
  </w:style>
  <w:style w:type="paragraph" w:styleId="6">
    <w:name w:val="heading 5"/>
    <w:basedOn w:val="1"/>
    <w:next w:val="1"/>
    <w:link w:val="151"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SimSun"/>
      <w:color w:val="243F60"/>
    </w:rPr>
  </w:style>
  <w:style w:type="paragraph" w:styleId="7">
    <w:name w:val="heading 6"/>
    <w:basedOn w:val="1"/>
    <w:next w:val="1"/>
    <w:link w:val="152"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SimSun"/>
      <w:i/>
      <w:iCs/>
      <w:color w:val="243F60"/>
    </w:rPr>
  </w:style>
  <w:style w:type="paragraph" w:styleId="8">
    <w:name w:val="heading 7"/>
    <w:basedOn w:val="1"/>
    <w:next w:val="1"/>
    <w:link w:val="153"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 w:cs="SimSun"/>
      <w:i/>
      <w:iCs/>
      <w:color w:val="404040"/>
    </w:rPr>
  </w:style>
  <w:style w:type="paragraph" w:styleId="9">
    <w:name w:val="heading 8"/>
    <w:basedOn w:val="1"/>
    <w:next w:val="1"/>
    <w:link w:val="154"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 w:cs="SimSun"/>
      <w:color w:val="4F81BD"/>
      <w:sz w:val="20"/>
      <w:szCs w:val="20"/>
    </w:rPr>
  </w:style>
  <w:style w:type="paragraph" w:styleId="10">
    <w:name w:val="heading 9"/>
    <w:basedOn w:val="1"/>
    <w:next w:val="1"/>
    <w:link w:val="155"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 w:cs="SimSun"/>
      <w:i/>
      <w:iCs/>
      <w:color w:val="404040"/>
      <w:sz w:val="20"/>
      <w:szCs w:val="20"/>
    </w:rPr>
  </w:style>
  <w:style w:type="character" w:default="1" w:styleId="11">
    <w:name w:val="Default Paragraph Font"/>
    <w:qFormat/>
    <w:uiPriority w:val="1"/>
  </w:style>
  <w:style w:type="table" w:default="1" w:styleId="1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iPriority w:val="99"/>
    <w:pPr>
      <w:spacing w:after="120"/>
    </w:pPr>
  </w:style>
  <w:style w:type="paragraph" w:styleId="14">
    <w:name w:val="Body Text 2"/>
    <w:basedOn w:val="1"/>
    <w:link w:val="145"/>
    <w:uiPriority w:val="99"/>
    <w:pPr>
      <w:spacing w:after="120" w:line="480" w:lineRule="auto"/>
    </w:pPr>
  </w:style>
  <w:style w:type="paragraph" w:styleId="15">
    <w:name w:val="Body Text 3"/>
    <w:basedOn w:val="1"/>
    <w:link w:val="146"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qFormat/>
    <w:uiPriority w:val="99"/>
    <w:pPr>
      <w:ind w:left="360" w:hanging="360"/>
      <w:contextualSpacing/>
    </w:pPr>
  </w:style>
  <w:style w:type="paragraph" w:styleId="21">
    <w:name w:val="List 2"/>
    <w:basedOn w:val="1"/>
    <w:uiPriority w:val="99"/>
    <w:pPr>
      <w:ind w:left="720" w:hanging="360"/>
      <w:contextualSpacing/>
    </w:pPr>
  </w:style>
  <w:style w:type="paragraph" w:styleId="22">
    <w:name w:val="List 3"/>
    <w:basedOn w:val="1"/>
    <w:uiPriority w:val="99"/>
    <w:pPr>
      <w:ind w:left="1080" w:hanging="360"/>
      <w:contextualSpacing/>
    </w:pPr>
  </w:style>
  <w:style w:type="paragraph" w:styleId="23">
    <w:name w:val="List Bullet"/>
    <w:basedOn w:val="1"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iPriority w:val="99"/>
    <w:pPr>
      <w:spacing w:after="120"/>
      <w:ind w:left="1080"/>
      <w:contextualSpacing/>
    </w:pPr>
  </w:style>
  <w:style w:type="paragraph" w:styleId="29">
    <w:name w:val="List Number"/>
    <w:basedOn w:val="1"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ＭＳ 明朝" w:cs="SimSun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pPr>
      <w:numPr>
        <w:ilvl w:val="1"/>
        <w:numId w:val="0"/>
      </w:numPr>
    </w:pPr>
    <w:rPr>
      <w:rFonts w:ascii="Calibri" w:hAnsi="Calibri" w:eastAsia="MS Gothic" w:cs="SimSun"/>
      <w:i/>
      <w:iCs/>
      <w:color w:val="4F81BD"/>
      <w:spacing w:val="15"/>
      <w:sz w:val="24"/>
      <w:szCs w:val="24"/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SimSun"/>
      <w:color w:val="17365D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65F91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43634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6923C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5F497A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49B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36C0A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35">
    <w:name w:val="Header Char_e17e460d-0267-4aee-b273-98c197c93e82"/>
    <w:basedOn w:val="11"/>
    <w:link w:val="19"/>
    <w:qFormat/>
    <w:uiPriority w:val="99"/>
  </w:style>
  <w:style w:type="character" w:customStyle="1" w:styleId="136">
    <w:name w:val="Footer Char_6fb45024-c05f-41e7-97cb-9b0459760231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Cambria" w:hAnsi="Cambria" w:eastAsia="ＭＳ 明朝" w:cs="SimSun"/>
      <w:sz w:val="22"/>
      <w:szCs w:val="22"/>
      <w:lang w:val="en-US" w:eastAsia="en-US" w:bidi="ar-SA"/>
    </w:rPr>
  </w:style>
  <w:style w:type="character" w:customStyle="1" w:styleId="138">
    <w:name w:val="Heading 1 Char_aacdc346-9f58-4f37-b4e2-a0a854c2e044"/>
    <w:basedOn w:val="11"/>
    <w:link w:val="2"/>
    <w:uiPriority w:val="9"/>
    <w:rPr>
      <w:rFonts w:ascii="Calibri" w:hAnsi="Calibri" w:eastAsia="MS Gothic" w:cs="SimSun"/>
      <w:b/>
      <w:bCs/>
      <w:color w:val="365F91"/>
      <w:sz w:val="28"/>
      <w:szCs w:val="28"/>
    </w:rPr>
  </w:style>
  <w:style w:type="character" w:customStyle="1" w:styleId="139">
    <w:name w:val="Heading 2 Char_156e652d-4de8-4b78-8678-a6f7feedf844"/>
    <w:basedOn w:val="11"/>
    <w:link w:val="3"/>
    <w:uiPriority w:val="9"/>
    <w:rPr>
      <w:rFonts w:ascii="Calibri" w:hAnsi="Calibri" w:eastAsia="MS Gothic" w:cs="SimSun"/>
      <w:b/>
      <w:bCs/>
      <w:color w:val="4F81BD"/>
      <w:sz w:val="26"/>
      <w:szCs w:val="26"/>
    </w:rPr>
  </w:style>
  <w:style w:type="character" w:customStyle="1" w:styleId="140">
    <w:name w:val="Heading 3 Char_35211cee-0053-4a91-9f4f-a0e10bd159f4"/>
    <w:basedOn w:val="11"/>
    <w:link w:val="4"/>
    <w:qFormat/>
    <w:uiPriority w:val="9"/>
    <w:rPr>
      <w:rFonts w:ascii="Calibri" w:hAnsi="Calibri" w:eastAsia="MS Gothic" w:cs="SimSun"/>
      <w:b/>
      <w:bCs/>
      <w:color w:val="4F81BD"/>
    </w:rPr>
  </w:style>
  <w:style w:type="character" w:customStyle="1" w:styleId="141">
    <w:name w:val="Title Char_bb1cc289-e716-4d11-8fb5-ee6e73f7c266"/>
    <w:basedOn w:val="11"/>
    <w:link w:val="36"/>
    <w:uiPriority w:val="10"/>
    <w:rPr>
      <w:rFonts w:ascii="Calibri" w:hAnsi="Calibri" w:eastAsia="MS Gothic" w:cs="SimSun"/>
      <w:color w:val="17365D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="Calibri" w:hAnsi="Calibri" w:eastAsia="MS Gothic" w:cs="SimSun"/>
      <w:i/>
      <w:iCs/>
      <w:color w:val="4F81BD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_8ec1e0d3-6502-4ddb-8050-68413bf56c18"/>
    <w:basedOn w:val="11"/>
    <w:link w:val="148"/>
    <w:qFormat/>
    <w:uiPriority w:val="29"/>
    <w:rPr>
      <w:i/>
      <w:iCs/>
      <w:color w:val="000000"/>
    </w:rPr>
  </w:style>
  <w:style w:type="character" w:customStyle="1" w:styleId="150">
    <w:name w:val="Heading 4 Char_248fb77e-0edc-4897-820f-9cd550cb2713"/>
    <w:basedOn w:val="11"/>
    <w:link w:val="5"/>
    <w:qFormat/>
    <w:uiPriority w:val="9"/>
    <w:rPr>
      <w:rFonts w:ascii="Calibri" w:hAnsi="Calibri" w:eastAsia="MS Gothic" w:cs="SimSun"/>
      <w:b/>
      <w:bCs/>
      <w:i/>
      <w:iCs/>
      <w:color w:val="4F81BD"/>
    </w:rPr>
  </w:style>
  <w:style w:type="character" w:customStyle="1" w:styleId="151">
    <w:name w:val="Heading 5 Char_ec787c4a-3397-4d82-a25c-827645ae8915"/>
    <w:basedOn w:val="11"/>
    <w:link w:val="6"/>
    <w:uiPriority w:val="9"/>
    <w:rPr>
      <w:rFonts w:ascii="Calibri" w:hAnsi="Calibri" w:eastAsia="MS Gothic" w:cs="SimSun"/>
      <w:color w:val="243F60"/>
    </w:rPr>
  </w:style>
  <w:style w:type="character" w:customStyle="1" w:styleId="152">
    <w:name w:val="Heading 6 Char_ad45b3eb-2b5b-4d39-92b2-9fe3486d5a9b"/>
    <w:basedOn w:val="11"/>
    <w:link w:val="7"/>
    <w:qFormat/>
    <w:uiPriority w:val="9"/>
    <w:rPr>
      <w:rFonts w:ascii="Calibri" w:hAnsi="Calibri" w:eastAsia="MS Gothic" w:cs="SimSun"/>
      <w:i/>
      <w:iCs/>
      <w:color w:val="243F60"/>
    </w:rPr>
  </w:style>
  <w:style w:type="character" w:customStyle="1" w:styleId="153">
    <w:name w:val="Heading 7 Char_54504eab-5e02-44fb-8877-7a69c4a1216f"/>
    <w:basedOn w:val="11"/>
    <w:link w:val="8"/>
    <w:uiPriority w:val="9"/>
    <w:rPr>
      <w:rFonts w:ascii="Calibri" w:hAnsi="Calibri" w:eastAsia="MS Gothic" w:cs="SimSun"/>
      <w:i/>
      <w:iCs/>
      <w:color w:val="404040"/>
    </w:rPr>
  </w:style>
  <w:style w:type="character" w:customStyle="1" w:styleId="154">
    <w:name w:val="Heading 8 Char_3ed4ba1b-b28b-4430-ab93-2ae7c40f565f"/>
    <w:basedOn w:val="11"/>
    <w:link w:val="9"/>
    <w:uiPriority w:val="9"/>
    <w:rPr>
      <w:rFonts w:ascii="Calibri" w:hAnsi="Calibri" w:eastAsia="MS Gothic" w:cs="SimSun"/>
      <w:color w:val="4F81BD"/>
      <w:sz w:val="20"/>
      <w:szCs w:val="20"/>
    </w:rPr>
  </w:style>
  <w:style w:type="character" w:customStyle="1" w:styleId="155">
    <w:name w:val="Heading 9 Char_129c84dc-5931-4c42-b10e-f33b0799062f"/>
    <w:basedOn w:val="11"/>
    <w:link w:val="10"/>
    <w:uiPriority w:val="9"/>
    <w:rPr>
      <w:rFonts w:ascii="Calibri" w:hAnsi="Calibri" w:eastAsia="MS Gothic" w:cs="SimSun"/>
      <w:i/>
      <w:iCs/>
      <w:color w:val="40404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Intense Quote Char_3f20c5f8-d247-433e-9b0c-591f9a554583"/>
    <w:basedOn w:val="11"/>
    <w:link w:val="156"/>
    <w:uiPriority w:val="30"/>
    <w:rPr>
      <w:b/>
      <w:bCs/>
      <w:i/>
      <w:iCs/>
      <w:color w:val="4F81BD"/>
    </w:rPr>
  </w:style>
  <w:style w:type="character" w:customStyle="1" w:styleId="158">
    <w:name w:val="Subtle Emphasis"/>
    <w:basedOn w:val="11"/>
    <w:qFormat/>
    <w:uiPriority w:val="19"/>
    <w:rPr>
      <w:i/>
      <w:iCs/>
      <w:color w:val="808080"/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/>
    </w:rPr>
  </w:style>
  <w:style w:type="character" w:customStyle="1" w:styleId="160">
    <w:name w:val="Subtle Reference"/>
    <w:basedOn w:val="11"/>
    <w:qFormat/>
    <w:uiPriority w:val="31"/>
    <w:rPr>
      <w:smallCaps/>
      <w:color w:val="C0504D"/>
      <w:u w:val="single"/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325</Words>
  <Characters>1581</Characters>
  <Paragraphs>24</Paragraphs>
  <TotalTime>0</TotalTime>
  <ScaleCrop>false</ScaleCrop>
  <LinksUpToDate>false</LinksUpToDate>
  <CharactersWithSpaces>1883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pc</cp:lastModifiedBy>
  <dcterms:modified xsi:type="dcterms:W3CDTF">2026-10-30T11:23:58Z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771f21836f7148428b7c624cdde9b9da_22</vt:lpwstr>
  </property>
  <property fmtid="{D5CDD505-2E9C-101B-9397-08002B2CF9AE}" pid="3" name="KSOTemplateDocerSaveRecord">
    <vt:lpwstr>eyJoZGlkIjoiOGYzNThkZjY0MjNkYTkzYWU3OGQ5M2FjOGY3N2YxNGYifQ==</vt:lpwstr>
  </property>
  <property fmtid="{D5CDD505-2E9C-101B-9397-08002B2CF9AE}" pid="4" name="KSOProductBuildVer">
    <vt:lpwstr>1033-12.1.0.29162</vt:lpwstr>
  </property>
</Properties>
</file>